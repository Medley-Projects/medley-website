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1AC94B" w14:textId="149C8C99" w:rsidR="00F00AF6" w:rsidRPr="00F00AF6" w:rsidRDefault="00770836" w:rsidP="00F00A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3"/>
          <w:szCs w:val="43"/>
        </w:rPr>
      </w:pPr>
      <w:r>
        <w:rPr>
          <w:rFonts w:ascii="Times New Roman" w:eastAsia="Times New Roman" w:hAnsi="Times New Roman" w:cs="Times New Roman"/>
          <w:b/>
          <w:bCs/>
          <w:sz w:val="43"/>
          <w:szCs w:val="43"/>
        </w:rPr>
        <w:t>Sheun O. Badmus</w:t>
      </w:r>
    </w:p>
    <w:p w14:paraId="79A8F4D2" w14:textId="420E5C7C" w:rsidR="007114A2" w:rsidRPr="002465C0" w:rsidRDefault="00770836" w:rsidP="007114A2">
      <w:pPr>
        <w:spacing w:after="150" w:line="294" w:lineRule="atLeast"/>
        <w:jc w:val="center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color w:val="333333"/>
        </w:rPr>
        <w:t>14520 Briar Forest Dr, #7101 Houston TX 77077</w:t>
      </w:r>
    </w:p>
    <w:p w14:paraId="61C50D6E" w14:textId="18079961" w:rsidR="00F00AF6" w:rsidRPr="002465C0" w:rsidRDefault="00F00AF6" w:rsidP="000B7810">
      <w:pPr>
        <w:spacing w:after="150" w:line="294" w:lineRule="atLeast"/>
        <w:rPr>
          <w:rFonts w:ascii="Times New Roman" w:eastAsia="Times New Roman" w:hAnsi="Times New Roman" w:cs="Times New Roman"/>
          <w:color w:val="333333"/>
        </w:rPr>
      </w:pPr>
      <w:r w:rsidRPr="002465C0">
        <w:rPr>
          <w:rFonts w:ascii="Times New Roman" w:eastAsia="Times New Roman" w:hAnsi="Times New Roman" w:cs="Times New Roman"/>
          <w:color w:val="333333"/>
        </w:rPr>
        <w:t xml:space="preserve">| Cell: </w:t>
      </w:r>
      <w:r w:rsidR="00770836">
        <w:rPr>
          <w:rFonts w:ascii="Times New Roman" w:eastAsia="Times New Roman" w:hAnsi="Times New Roman" w:cs="Times New Roman"/>
          <w:color w:val="333333"/>
        </w:rPr>
        <w:t>4692516652</w:t>
      </w:r>
    </w:p>
    <w:p w14:paraId="5FA11997" w14:textId="119D074C" w:rsidR="00F00AF6" w:rsidRPr="002465C0" w:rsidRDefault="0022551E" w:rsidP="0035143D">
      <w:pPr>
        <w:spacing w:after="150" w:line="294" w:lineRule="atLeast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color w:val="333333"/>
        </w:rPr>
        <w:t xml:space="preserve"> </w:t>
      </w:r>
      <w:r w:rsidR="00770836">
        <w:rPr>
          <w:rFonts w:ascii="Times New Roman" w:eastAsia="Times New Roman" w:hAnsi="Times New Roman" w:cs="Times New Roman"/>
          <w:color w:val="333333"/>
        </w:rPr>
        <w:t>Email: She</w:t>
      </w:r>
      <w:r w:rsidR="0078362C">
        <w:rPr>
          <w:rFonts w:ascii="Times New Roman" w:eastAsia="Times New Roman" w:hAnsi="Times New Roman" w:cs="Times New Roman"/>
          <w:color w:val="333333"/>
        </w:rPr>
        <w:t>unbadmus@yahoo</w:t>
      </w:r>
      <w:r w:rsidR="00770836">
        <w:rPr>
          <w:rFonts w:ascii="Times New Roman" w:eastAsia="Times New Roman" w:hAnsi="Times New Roman" w:cs="Times New Roman"/>
          <w:color w:val="333333"/>
        </w:rPr>
        <w:t>.com</w:t>
      </w:r>
    </w:p>
    <w:p w14:paraId="425F8D86" w14:textId="77777777" w:rsidR="00F00AF6" w:rsidRPr="00E20B99" w:rsidRDefault="00C95042" w:rsidP="00C9504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20B9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PROFESSIONAL SUMMARY</w:t>
      </w:r>
    </w:p>
    <w:p w14:paraId="66C51516" w14:textId="77777777" w:rsidR="00C95042" w:rsidRPr="00C95042" w:rsidRDefault="00C95042" w:rsidP="00C9504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1C6CACE" w14:textId="77777777" w:rsidR="00F00AF6" w:rsidRPr="002465C0" w:rsidRDefault="00F00AF6" w:rsidP="00F00AF6">
      <w:pPr>
        <w:spacing w:after="150" w:line="294" w:lineRule="atLeast"/>
        <w:rPr>
          <w:rFonts w:ascii="Times New Roman" w:eastAsia="Times New Roman" w:hAnsi="Times New Roman" w:cs="Times New Roman"/>
          <w:color w:val="333333"/>
        </w:rPr>
      </w:pPr>
      <w:r w:rsidRPr="002465C0">
        <w:rPr>
          <w:rFonts w:ascii="Times New Roman" w:eastAsia="Times New Roman" w:hAnsi="Times New Roman" w:cs="Times New Roman"/>
          <w:color w:val="333333"/>
        </w:rPr>
        <w:t xml:space="preserve">Highly skilled and dependable Drive Test Engineer with a strong background in software testing and troubleshooting. </w:t>
      </w:r>
      <w:r w:rsidR="00F206DA" w:rsidRPr="002465C0">
        <w:rPr>
          <w:rFonts w:ascii="Times New Roman" w:eastAsia="Times New Roman" w:hAnsi="Times New Roman" w:cs="Times New Roman"/>
          <w:color w:val="333333"/>
        </w:rPr>
        <w:t>Very proficient in</w:t>
      </w:r>
      <w:r w:rsidRPr="002465C0">
        <w:rPr>
          <w:rFonts w:ascii="Times New Roman" w:eastAsia="Times New Roman" w:hAnsi="Times New Roman" w:cs="Times New Roman"/>
          <w:color w:val="333333"/>
        </w:rPr>
        <w:t xml:space="preserve"> handling extremely high service request volumes with complete accuracy and </w:t>
      </w:r>
      <w:r w:rsidR="00274D87" w:rsidRPr="002465C0">
        <w:rPr>
          <w:rFonts w:ascii="Times New Roman" w:eastAsia="Times New Roman" w:hAnsi="Times New Roman" w:cs="Times New Roman"/>
          <w:color w:val="333333"/>
        </w:rPr>
        <w:t>efficiency. Possession of e</w:t>
      </w:r>
      <w:r w:rsidR="00E61EF9" w:rsidRPr="002465C0">
        <w:rPr>
          <w:rFonts w:ascii="Times New Roman" w:eastAsia="Times New Roman" w:hAnsi="Times New Roman" w:cs="Times New Roman"/>
          <w:color w:val="333333"/>
        </w:rPr>
        <w:t xml:space="preserve">xcellent management </w:t>
      </w:r>
      <w:r w:rsidR="00D77C22" w:rsidRPr="002465C0">
        <w:rPr>
          <w:rFonts w:ascii="Times New Roman" w:eastAsia="Times New Roman" w:hAnsi="Times New Roman" w:cs="Times New Roman"/>
          <w:color w:val="333333"/>
        </w:rPr>
        <w:t>skills to work with</w:t>
      </w:r>
      <w:r w:rsidR="00E61EF9" w:rsidRPr="002465C0">
        <w:rPr>
          <w:rFonts w:ascii="Times New Roman" w:eastAsia="Times New Roman" w:hAnsi="Times New Roman" w:cs="Times New Roman"/>
          <w:color w:val="333333"/>
        </w:rPr>
        <w:t xml:space="preserve"> both small</w:t>
      </w:r>
      <w:r w:rsidR="00875835" w:rsidRPr="002465C0">
        <w:rPr>
          <w:rFonts w:ascii="Times New Roman" w:eastAsia="Times New Roman" w:hAnsi="Times New Roman" w:cs="Times New Roman"/>
          <w:color w:val="333333"/>
        </w:rPr>
        <w:t xml:space="preserve"> and large</w:t>
      </w:r>
      <w:r w:rsidRPr="002465C0">
        <w:rPr>
          <w:rFonts w:ascii="Times New Roman" w:eastAsia="Times New Roman" w:hAnsi="Times New Roman" w:cs="Times New Roman"/>
          <w:color w:val="333333"/>
        </w:rPr>
        <w:t xml:space="preserve"> engineering teams</w:t>
      </w:r>
      <w:r w:rsidR="00274D87" w:rsidRPr="002465C0">
        <w:rPr>
          <w:rFonts w:ascii="Times New Roman" w:eastAsia="Times New Roman" w:hAnsi="Times New Roman" w:cs="Times New Roman"/>
          <w:color w:val="333333"/>
        </w:rPr>
        <w:t>,</w:t>
      </w:r>
      <w:r w:rsidRPr="002465C0">
        <w:rPr>
          <w:rFonts w:ascii="Times New Roman" w:eastAsia="Times New Roman" w:hAnsi="Times New Roman" w:cs="Times New Roman"/>
          <w:color w:val="333333"/>
        </w:rPr>
        <w:t xml:space="preserve"> high professionalism</w:t>
      </w:r>
      <w:r w:rsidR="00622CB5" w:rsidRPr="002465C0">
        <w:rPr>
          <w:rFonts w:ascii="Times New Roman" w:eastAsia="Times New Roman" w:hAnsi="Times New Roman" w:cs="Times New Roman"/>
          <w:color w:val="333333"/>
        </w:rPr>
        <w:t xml:space="preserve"> and good team spirit.</w:t>
      </w:r>
    </w:p>
    <w:p w14:paraId="325F0433" w14:textId="77777777" w:rsidR="00F00AF6" w:rsidRPr="002465C0" w:rsidRDefault="00F00AF6" w:rsidP="00F00AF6">
      <w:pPr>
        <w:pStyle w:val="ParaAttribute6"/>
        <w:ind w:left="0"/>
        <w:rPr>
          <w:rFonts w:eastAsia="Arial"/>
          <w:color w:val="000000" w:themeColor="text1"/>
          <w:sz w:val="22"/>
          <w:szCs w:val="22"/>
        </w:rPr>
      </w:pPr>
      <w:r w:rsidRPr="002465C0">
        <w:rPr>
          <w:rStyle w:val="CharAttribute4"/>
          <w:rFonts w:ascii="Times New Roman" w:eastAsia="Batang" w:hAnsi="Times New Roman" w:cs="Times New Roman"/>
          <w:color w:val="000000" w:themeColor="text1"/>
          <w:szCs w:val="22"/>
        </w:rPr>
        <w:t xml:space="preserve">GSM/ GPRS/CDMA/EVDO/ UMTS/ LTE Optimization and </w:t>
      </w:r>
      <w:r w:rsidRPr="002465C0">
        <w:rPr>
          <w:rStyle w:val="CharAttribute9"/>
          <w:rFonts w:ascii="Times New Roman" w:hAnsi="Times New Roman" w:cs="Times New Roman"/>
          <w:color w:val="000000" w:themeColor="text1"/>
          <w:szCs w:val="22"/>
        </w:rPr>
        <w:t>Site Integration.</w:t>
      </w:r>
    </w:p>
    <w:p w14:paraId="0230D752" w14:textId="77777777" w:rsidR="00F00AF6" w:rsidRPr="002465C0" w:rsidRDefault="00F00AF6" w:rsidP="00F00AF6">
      <w:pPr>
        <w:pStyle w:val="ListParagraph1"/>
        <w:widowControl w:val="0"/>
        <w:wordWrap w:val="0"/>
        <w:autoSpaceDE w:val="0"/>
        <w:autoSpaceDN w:val="0"/>
        <w:ind w:left="0"/>
        <w:rPr>
          <w:rFonts w:ascii="Times New Roman" w:eastAsia="Arial" w:hAnsi="Times New Roman" w:cs="Times New Roman"/>
          <w:color w:val="000000" w:themeColor="text1"/>
        </w:rPr>
      </w:pPr>
      <w:r w:rsidRPr="002465C0">
        <w:rPr>
          <w:rStyle w:val="CharAttribute4"/>
          <w:rFonts w:ascii="Times New Roman" w:eastAsia="Batang" w:hAnsi="Times New Roman" w:cs="Times New Roman"/>
          <w:color w:val="000000" w:themeColor="text1"/>
        </w:rPr>
        <w:t>Performing CTTP and making 911 test calls on different sectors/PNs (alpha, beta &amp; gamma) on corresponding Azimuth confirming the LAT/LONG.</w:t>
      </w:r>
    </w:p>
    <w:p w14:paraId="26C12082" w14:textId="77777777" w:rsidR="00F00AF6" w:rsidRPr="002465C0" w:rsidRDefault="00F00AF6" w:rsidP="00F00AF6">
      <w:pPr>
        <w:pStyle w:val="ListParagraph1"/>
        <w:widowControl w:val="0"/>
        <w:wordWrap w:val="0"/>
        <w:autoSpaceDE w:val="0"/>
        <w:autoSpaceDN w:val="0"/>
        <w:spacing w:after="0" w:line="240" w:lineRule="auto"/>
        <w:ind w:left="0"/>
        <w:rPr>
          <w:rFonts w:ascii="Times New Roman" w:eastAsia="Arial" w:hAnsi="Times New Roman" w:cs="Times New Roman"/>
          <w:color w:val="000000" w:themeColor="text1"/>
        </w:rPr>
      </w:pPr>
      <w:r w:rsidRPr="002465C0">
        <w:rPr>
          <w:rStyle w:val="CharAttribute9"/>
          <w:rFonts w:ascii="Times New Roman" w:eastAsia="Batang" w:hAnsi="Times New Roman" w:cs="Times New Roman"/>
          <w:color w:val="000000" w:themeColor="text1"/>
        </w:rPr>
        <w:t xml:space="preserve">Set up of equipment, Laptops, GSM, CDMA phones, hub, GPS and antennas. </w:t>
      </w:r>
    </w:p>
    <w:p w14:paraId="5A08EC26" w14:textId="77777777" w:rsidR="00F00AF6" w:rsidRPr="002465C0" w:rsidRDefault="00F00AF6" w:rsidP="00F00AF6">
      <w:pPr>
        <w:pStyle w:val="ListParagraph1"/>
        <w:widowControl w:val="0"/>
        <w:wordWrap w:val="0"/>
        <w:autoSpaceDE w:val="0"/>
        <w:autoSpaceDN w:val="0"/>
        <w:spacing w:after="0" w:line="240" w:lineRule="auto"/>
        <w:ind w:left="0"/>
        <w:rPr>
          <w:rStyle w:val="CharAttribute9"/>
          <w:rFonts w:ascii="Times New Roman" w:eastAsia="Batang" w:hAnsi="Times New Roman" w:cs="Times New Roman"/>
        </w:rPr>
      </w:pPr>
      <w:r w:rsidRPr="002465C0">
        <w:rPr>
          <w:rStyle w:val="CharAttribute9"/>
          <w:rFonts w:ascii="Times New Roman" w:eastAsia="Batang" w:hAnsi="Times New Roman" w:cs="Times New Roman"/>
          <w:color w:val="000000" w:themeColor="text1"/>
        </w:rPr>
        <w:t>Drive test using TEMS/ XCAL/ XCAL MOBILE software to collecting voice, data on GSM, CDMA, and LTE. Test file are uploaded back to Optimization team (QA) through FTP.</w:t>
      </w:r>
    </w:p>
    <w:p w14:paraId="2358653E" w14:textId="77777777" w:rsidR="00F00AF6" w:rsidRPr="002465C0" w:rsidRDefault="00F00AF6" w:rsidP="00F00AF6">
      <w:pPr>
        <w:pStyle w:val="ListParagraph1"/>
        <w:widowControl w:val="0"/>
        <w:wordWrap w:val="0"/>
        <w:autoSpaceDE w:val="0"/>
        <w:autoSpaceDN w:val="0"/>
        <w:spacing w:after="0" w:line="240" w:lineRule="auto"/>
        <w:ind w:left="0"/>
        <w:rPr>
          <w:rStyle w:val="CharAttribute9"/>
          <w:rFonts w:ascii="Times New Roman" w:eastAsia="Batang" w:hAnsi="Times New Roman" w:cs="Times New Roman"/>
          <w:color w:val="000000" w:themeColor="text1"/>
        </w:rPr>
      </w:pPr>
      <w:r w:rsidRPr="002465C0">
        <w:rPr>
          <w:rStyle w:val="CharAttribute9"/>
          <w:rFonts w:ascii="Times New Roman" w:eastAsia="Batang" w:hAnsi="Times New Roman" w:cs="Times New Roman"/>
          <w:color w:val="000000" w:themeColor="text1"/>
        </w:rPr>
        <w:t>Performed Bench marking testing on different vendors such as AT&amp;T, VERIZON, T-MOBILE, and SPRINT.</w:t>
      </w:r>
    </w:p>
    <w:p w14:paraId="1130C388" w14:textId="77777777" w:rsidR="00F00AF6" w:rsidRPr="00F00AF6" w:rsidRDefault="00F00AF6" w:rsidP="00F00AF6">
      <w:pPr>
        <w:spacing w:after="150" w:line="294" w:lineRule="atLeast"/>
        <w:rPr>
          <w:rFonts w:ascii="Times New Roman" w:eastAsia="Times New Roman" w:hAnsi="Times New Roman" w:cs="Times New Roman"/>
          <w:color w:val="333333"/>
          <w:sz w:val="21"/>
          <w:szCs w:val="21"/>
        </w:rPr>
      </w:pPr>
    </w:p>
    <w:p w14:paraId="16CA013D" w14:textId="77777777" w:rsidR="00F00AF6" w:rsidRPr="00E20B99" w:rsidRDefault="00C95042" w:rsidP="00C9504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20B9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CORE QUALIFICATIONS</w:t>
      </w:r>
    </w:p>
    <w:p w14:paraId="5E9E49EA" w14:textId="77777777" w:rsidR="00C95042" w:rsidRPr="00F00AF6" w:rsidRDefault="00C95042" w:rsidP="00C9504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006699"/>
          <w:sz w:val="24"/>
          <w:szCs w:val="24"/>
        </w:rPr>
      </w:pPr>
    </w:p>
    <w:p w14:paraId="79867E28" w14:textId="77777777" w:rsidR="00F00AF6" w:rsidRPr="00C95042" w:rsidRDefault="00F00AF6" w:rsidP="00C95042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spacing w:after="0" w:line="240" w:lineRule="auto"/>
        <w:rPr>
          <w:rStyle w:val="CharAttribute9"/>
          <w:rFonts w:ascii="Times New Roman" w:eastAsia="Batang" w:hAnsi="Times New Roman" w:cs="Times New Roman"/>
          <w:color w:val="000000" w:themeColor="text1"/>
        </w:rPr>
      </w:pPr>
      <w:r w:rsidRPr="00C95042">
        <w:rPr>
          <w:rStyle w:val="CharAttribute9"/>
          <w:rFonts w:ascii="Times New Roman" w:eastAsia="Batang" w:hAnsi="Times New Roman" w:cs="Times New Roman"/>
          <w:color w:val="000000" w:themeColor="text1"/>
        </w:rPr>
        <w:t>Profound experience in product testing work</w:t>
      </w:r>
      <w:r w:rsidR="00C95042" w:rsidRPr="00C95042">
        <w:rPr>
          <w:rStyle w:val="CharAttribute9"/>
          <w:rFonts w:ascii="Times New Roman" w:eastAsia="Batang" w:hAnsi="Times New Roman" w:cs="Times New Roman"/>
          <w:color w:val="000000" w:themeColor="text1"/>
        </w:rPr>
        <w:t>`</w:t>
      </w:r>
    </w:p>
    <w:p w14:paraId="37A2B0CE" w14:textId="77777777" w:rsidR="00F00AF6" w:rsidRPr="00C95042" w:rsidRDefault="00F00AF6" w:rsidP="00C95042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spacing w:after="0" w:line="240" w:lineRule="auto"/>
        <w:rPr>
          <w:rStyle w:val="CharAttribute9"/>
          <w:rFonts w:ascii="Times New Roman" w:eastAsia="Batang" w:hAnsi="Times New Roman" w:cs="Times New Roman"/>
          <w:color w:val="000000" w:themeColor="text1"/>
        </w:rPr>
      </w:pPr>
      <w:r w:rsidRPr="00C95042">
        <w:rPr>
          <w:rStyle w:val="CharAttribute9"/>
          <w:rFonts w:ascii="Times New Roman" w:eastAsia="Batang" w:hAnsi="Times New Roman" w:cs="Times New Roman"/>
          <w:color w:val="000000" w:themeColor="text1"/>
        </w:rPr>
        <w:t>Excellent grasp of software driver development principles</w:t>
      </w:r>
    </w:p>
    <w:p w14:paraId="77659471" w14:textId="77777777" w:rsidR="00F00AF6" w:rsidRPr="00C95042" w:rsidRDefault="00F00AF6" w:rsidP="00C95042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spacing w:after="0" w:line="240" w:lineRule="auto"/>
        <w:rPr>
          <w:rStyle w:val="CharAttribute9"/>
          <w:rFonts w:ascii="Times New Roman" w:eastAsia="Batang" w:hAnsi="Times New Roman" w:cs="Times New Roman"/>
          <w:color w:val="000000" w:themeColor="text1"/>
        </w:rPr>
      </w:pPr>
      <w:r w:rsidRPr="00C95042">
        <w:rPr>
          <w:rStyle w:val="CharAttribute9"/>
          <w:rFonts w:ascii="Times New Roman" w:eastAsia="Batang" w:hAnsi="Times New Roman" w:cs="Times New Roman"/>
          <w:color w:val="000000" w:themeColor="text1"/>
        </w:rPr>
        <w:t>Strong knowledge of drive test tools and radio frequency principles</w:t>
      </w:r>
    </w:p>
    <w:p w14:paraId="0EFCA971" w14:textId="77777777" w:rsidR="00F00AF6" w:rsidRPr="00C95042" w:rsidRDefault="00F00AF6" w:rsidP="00C95042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spacing w:after="0" w:line="240" w:lineRule="auto"/>
        <w:rPr>
          <w:rStyle w:val="CharAttribute9"/>
          <w:rFonts w:ascii="Times New Roman" w:eastAsia="Batang" w:hAnsi="Times New Roman" w:cs="Times New Roman"/>
          <w:color w:val="000000" w:themeColor="text1"/>
        </w:rPr>
      </w:pPr>
      <w:r w:rsidRPr="00C95042">
        <w:rPr>
          <w:rStyle w:val="CharAttribute9"/>
          <w:rFonts w:ascii="Times New Roman" w:eastAsia="Batang" w:hAnsi="Times New Roman" w:cs="Times New Roman"/>
          <w:color w:val="000000" w:themeColor="text1"/>
        </w:rPr>
        <w:t>High ability to work as part of an interdisciplinary technical team</w:t>
      </w:r>
    </w:p>
    <w:p w14:paraId="0DFD073B" w14:textId="77777777" w:rsidR="00F00AF6" w:rsidRPr="00C95042" w:rsidRDefault="00F00AF6" w:rsidP="00C95042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spacing w:after="0" w:line="240" w:lineRule="auto"/>
        <w:rPr>
          <w:rStyle w:val="CharAttribute9"/>
          <w:rFonts w:ascii="Times New Roman" w:eastAsia="Batang" w:hAnsi="Times New Roman" w:cs="Times New Roman"/>
          <w:color w:val="000000" w:themeColor="text1"/>
        </w:rPr>
      </w:pPr>
      <w:r w:rsidRPr="00C95042">
        <w:rPr>
          <w:rStyle w:val="CharAttribute9"/>
          <w:rFonts w:ascii="Times New Roman" w:eastAsia="Batang" w:hAnsi="Times New Roman" w:cs="Times New Roman"/>
          <w:color w:val="000000" w:themeColor="text1"/>
        </w:rPr>
        <w:t>Exceptional proficiency in antenna testing and evaluation</w:t>
      </w:r>
      <w:r w:rsidR="00F4586A">
        <w:rPr>
          <w:rStyle w:val="CharAttribute9"/>
          <w:rFonts w:ascii="Times New Roman" w:eastAsia="Batang" w:hAnsi="Times New Roman" w:cs="Times New Roman"/>
          <w:color w:val="000000" w:themeColor="text1"/>
        </w:rPr>
        <w:t xml:space="preserve"> </w:t>
      </w:r>
      <w:r w:rsidR="00291AAA">
        <w:rPr>
          <w:rStyle w:val="CharAttribute9"/>
          <w:rFonts w:ascii="Times New Roman" w:eastAsia="Batang" w:hAnsi="Times New Roman" w:cs="Times New Roman"/>
          <w:color w:val="000000" w:themeColor="text1"/>
        </w:rPr>
        <w:t>of military and civilian sites</w:t>
      </w:r>
    </w:p>
    <w:p w14:paraId="3F0B183C" w14:textId="77777777" w:rsidR="00F00AF6" w:rsidRPr="00C95042" w:rsidRDefault="00F00AF6" w:rsidP="00C95042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spacing w:after="0" w:line="240" w:lineRule="auto"/>
        <w:rPr>
          <w:rStyle w:val="CharAttribute9"/>
          <w:rFonts w:ascii="Times New Roman" w:eastAsia="Batang" w:hAnsi="Times New Roman" w:cs="Times New Roman"/>
          <w:color w:val="000000" w:themeColor="text1"/>
        </w:rPr>
      </w:pPr>
      <w:r w:rsidRPr="00C95042">
        <w:rPr>
          <w:rStyle w:val="CharAttribute9"/>
          <w:rFonts w:ascii="Times New Roman" w:eastAsia="Batang" w:hAnsi="Times New Roman" w:cs="Times New Roman"/>
          <w:color w:val="000000" w:themeColor="text1"/>
        </w:rPr>
        <w:t xml:space="preserve">Superior facility with VEE </w:t>
      </w:r>
      <w:proofErr w:type="spellStart"/>
      <w:r w:rsidRPr="00C95042">
        <w:rPr>
          <w:rStyle w:val="CharAttribute9"/>
          <w:rFonts w:ascii="Times New Roman" w:eastAsia="Batang" w:hAnsi="Times New Roman" w:cs="Times New Roman"/>
          <w:color w:val="000000" w:themeColor="text1"/>
        </w:rPr>
        <w:t>Labview</w:t>
      </w:r>
      <w:proofErr w:type="spellEnd"/>
      <w:r w:rsidRPr="00C95042">
        <w:rPr>
          <w:rStyle w:val="CharAttribute9"/>
          <w:rFonts w:ascii="Times New Roman" w:eastAsia="Batang" w:hAnsi="Times New Roman" w:cs="Times New Roman"/>
          <w:color w:val="000000" w:themeColor="text1"/>
        </w:rPr>
        <w:t xml:space="preserve"> and object orient programming</w:t>
      </w:r>
    </w:p>
    <w:p w14:paraId="27AD794F" w14:textId="77777777" w:rsidR="00F00AF6" w:rsidRPr="00C95042" w:rsidRDefault="00F00AF6" w:rsidP="00C95042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spacing w:after="0" w:line="240" w:lineRule="auto"/>
        <w:rPr>
          <w:rStyle w:val="CharAttribute9"/>
          <w:rFonts w:ascii="Times New Roman" w:eastAsia="Batang" w:hAnsi="Times New Roman" w:cs="Times New Roman"/>
          <w:color w:val="000000" w:themeColor="text1"/>
        </w:rPr>
      </w:pPr>
      <w:r w:rsidRPr="00C95042">
        <w:rPr>
          <w:rStyle w:val="CharAttribute9"/>
          <w:rFonts w:ascii="Times New Roman" w:eastAsia="Batang" w:hAnsi="Times New Roman" w:cs="Times New Roman"/>
          <w:color w:val="000000" w:themeColor="text1"/>
        </w:rPr>
        <w:t>Good skills in completing clear and accurate work documentation</w:t>
      </w:r>
    </w:p>
    <w:p w14:paraId="4513986D" w14:textId="77777777" w:rsidR="00C95042" w:rsidRPr="00E20B99" w:rsidRDefault="00C95042" w:rsidP="0085449E">
      <w:pPr>
        <w:spacing w:after="0" w:line="240" w:lineRule="auto"/>
        <w:rPr>
          <w:rFonts w:ascii="Times New Roman" w:eastAsia="Times New Roman" w:hAnsi="Times New Roman" w:cs="Times New Roman"/>
          <w:color w:val="006699"/>
        </w:rPr>
      </w:pPr>
    </w:p>
    <w:p w14:paraId="1BCB6770" w14:textId="77777777" w:rsidR="0085449E" w:rsidRPr="00E20B99" w:rsidRDefault="00C95042" w:rsidP="00F4586A">
      <w:pPr>
        <w:rPr>
          <w:rFonts w:ascii="Times New Roman" w:hAnsi="Times New Roman" w:cs="Times New Roman"/>
          <w:b/>
        </w:rPr>
      </w:pPr>
      <w:r w:rsidRPr="00E20B99">
        <w:rPr>
          <w:rFonts w:ascii="Times New Roman" w:hAnsi="Times New Roman" w:cs="Times New Roman"/>
          <w:b/>
        </w:rPr>
        <w:t>EXPERIENCE</w:t>
      </w:r>
    </w:p>
    <w:p w14:paraId="50C007C6" w14:textId="44913FFA" w:rsidR="00AC7F26" w:rsidRPr="00CF2B4B" w:rsidRDefault="00AC7F26" w:rsidP="00AC7F2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82DCE">
        <w:rPr>
          <w:rFonts w:ascii="Times New Roman" w:hAnsi="Times New Roman" w:cs="Times New Roman"/>
          <w:b/>
          <w:sz w:val="24"/>
          <w:szCs w:val="24"/>
        </w:rPr>
        <w:t xml:space="preserve">TECH MAHINDRA NETWORK SERVICES INTERNATIONAL – </w:t>
      </w:r>
      <w:r w:rsidRPr="00D82DCE">
        <w:rPr>
          <w:rFonts w:ascii="Times New Roman" w:hAnsi="Times New Roman" w:cs="Times New Roman"/>
          <w:b/>
          <w:sz w:val="20"/>
          <w:szCs w:val="20"/>
        </w:rPr>
        <w:t xml:space="preserve">EL PASO TX. </w:t>
      </w:r>
      <w:r w:rsidR="00CF2B4B">
        <w:rPr>
          <w:rFonts w:ascii="Times New Roman" w:hAnsi="Times New Roman" w:cs="Times New Roman"/>
          <w:b/>
          <w:sz w:val="20"/>
          <w:szCs w:val="20"/>
        </w:rPr>
        <w:t>–</w:t>
      </w:r>
      <w:r w:rsidRPr="00D82DC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CF2B4B">
        <w:rPr>
          <w:rStyle w:val="CharAttribute4"/>
          <w:rFonts w:ascii="Times New Roman" w:eastAsia="Batang" w:hAnsi="Times New Roman" w:cs="Times New Roman"/>
          <w:b/>
          <w:color w:val="000000" w:themeColor="text1"/>
          <w:sz w:val="20"/>
          <w:szCs w:val="20"/>
        </w:rPr>
        <w:t xml:space="preserve">Oct. </w:t>
      </w:r>
      <w:r w:rsidRPr="00D82DCE">
        <w:rPr>
          <w:rStyle w:val="CharAttribute4"/>
          <w:rFonts w:ascii="Times New Roman" w:eastAsia="Batang" w:hAnsi="Times New Roman" w:cs="Times New Roman"/>
          <w:b/>
          <w:color w:val="000000" w:themeColor="text1"/>
          <w:sz w:val="20"/>
          <w:szCs w:val="20"/>
        </w:rPr>
        <w:t xml:space="preserve"> 2015 – </w:t>
      </w:r>
      <w:r w:rsidR="00835896">
        <w:rPr>
          <w:rStyle w:val="CharAttribute4"/>
          <w:rFonts w:ascii="Times New Roman" w:eastAsia="Batang" w:hAnsi="Times New Roman" w:cs="Times New Roman"/>
          <w:b/>
          <w:color w:val="000000" w:themeColor="text1"/>
          <w:sz w:val="20"/>
          <w:szCs w:val="20"/>
        </w:rPr>
        <w:t>Dec.</w:t>
      </w:r>
      <w:r w:rsidRPr="00D82DCE">
        <w:rPr>
          <w:rStyle w:val="CharAttribute4"/>
          <w:rFonts w:ascii="Times New Roman" w:eastAsia="Batang" w:hAnsi="Times New Roman" w:cs="Times New Roman"/>
          <w:b/>
          <w:color w:val="000000" w:themeColor="text1"/>
          <w:sz w:val="20"/>
          <w:szCs w:val="20"/>
        </w:rPr>
        <w:t xml:space="preserve"> 2018</w:t>
      </w:r>
      <w:r w:rsidRPr="00D82DCE">
        <w:rPr>
          <w:rFonts w:ascii="Times New Roman" w:eastAsia="Arial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D82DCE">
        <w:rPr>
          <w:rFonts w:ascii="Times New Roman" w:hAnsi="Times New Roman" w:cs="Times New Roman"/>
          <w:b/>
          <w:sz w:val="20"/>
          <w:szCs w:val="20"/>
        </w:rPr>
        <w:t>| Drive Test</w:t>
      </w:r>
      <w:r w:rsidRPr="00D82DCE">
        <w:rPr>
          <w:rFonts w:ascii="Times New Roman" w:hAnsi="Times New Roman" w:cs="Times New Roman"/>
          <w:sz w:val="20"/>
          <w:szCs w:val="20"/>
        </w:rPr>
        <w:t xml:space="preserve"> /</w:t>
      </w:r>
      <w:r w:rsidRPr="00D82DCE">
        <w:rPr>
          <w:rFonts w:ascii="Times New Roman" w:hAnsi="Times New Roman" w:cs="Times New Roman"/>
          <w:b/>
          <w:sz w:val="20"/>
          <w:szCs w:val="20"/>
        </w:rPr>
        <w:t xml:space="preserve"> Walk Test </w:t>
      </w:r>
      <w:r w:rsidRPr="00D82DCE">
        <w:rPr>
          <w:rFonts w:ascii="Times New Roman" w:hAnsi="Times New Roman" w:cs="Times New Roman"/>
          <w:sz w:val="20"/>
          <w:szCs w:val="20"/>
        </w:rPr>
        <w:t xml:space="preserve">/ </w:t>
      </w:r>
      <w:r w:rsidRPr="00D82DCE">
        <w:rPr>
          <w:rFonts w:ascii="Times New Roman" w:hAnsi="Times New Roman" w:cs="Times New Roman"/>
          <w:b/>
          <w:sz w:val="20"/>
          <w:szCs w:val="20"/>
        </w:rPr>
        <w:t>Data Collection - VoLTE</w:t>
      </w:r>
    </w:p>
    <w:p w14:paraId="71F7169C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Conducted basic and advanced telecommunication field tests.</w:t>
      </w:r>
    </w:p>
    <w:p w14:paraId="2F2B5D27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Maintained and monitored all test tools and equipment.</w:t>
      </w:r>
    </w:p>
    <w:p w14:paraId="2DA16C06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Performed equipment maintenance and troubleshooting.</w:t>
      </w:r>
    </w:p>
    <w:p w14:paraId="24B9E744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Evaluated and recommended system improvement measures.</w:t>
      </w:r>
    </w:p>
    <w:p w14:paraId="0AE9E151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Prepared Education reports from data analysis.</w:t>
      </w:r>
    </w:p>
    <w:p w14:paraId="49758A16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Prepared and distribution post-processing files and reports.</w:t>
      </w:r>
    </w:p>
    <w:p w14:paraId="3D3F4788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 xml:space="preserve">Analyze drive test data on X CAL-MOBILE / TEMS investigation for network analysis, site verification, problem identifications and solutions and generate a report on drop calls, coverage intensity. </w:t>
      </w:r>
    </w:p>
    <w:p w14:paraId="3FA80892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Style w:val="CharAttribute9"/>
          <w:rFonts w:ascii="Times New Roman" w:hAnsi="Times New Roman" w:cs="Times New Roman"/>
          <w:color w:val="000000" w:themeColor="text1"/>
        </w:rPr>
      </w:pPr>
      <w:r w:rsidRPr="002465C0">
        <w:rPr>
          <w:rFonts w:ascii="Times New Roman" w:hAnsi="Times New Roman" w:cs="Times New Roman"/>
        </w:rPr>
        <w:t>Configure 3G, CDMA, LTE phones, to the right frequencies 800MHZ, 1900MHZ for a better</w:t>
      </w:r>
      <w:r w:rsidRPr="002465C0">
        <w:rPr>
          <w:rStyle w:val="CharAttribute9"/>
          <w:rFonts w:ascii="Times New Roman" w:eastAsia="Batang" w:hAnsi="Times New Roman" w:cs="Times New Roman"/>
          <w:color w:val="000000" w:themeColor="text1"/>
        </w:rPr>
        <w:t xml:space="preserve"> coverage using X CAL-MOBILE software.</w:t>
      </w:r>
    </w:p>
    <w:p w14:paraId="2C5D8C8D" w14:textId="77777777" w:rsidR="00F00AF6" w:rsidRPr="002465C0" w:rsidRDefault="00F00AF6" w:rsidP="00C95042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rPr>
          <w:rStyle w:val="CharAttribute4"/>
          <w:rFonts w:ascii="Times New Roman" w:eastAsia="Batang" w:hAnsi="Times New Roman" w:cs="Times New Roman"/>
        </w:rPr>
      </w:pPr>
      <w:r w:rsidRPr="002465C0">
        <w:rPr>
          <w:rStyle w:val="CharAttribute4"/>
          <w:rFonts w:ascii="Times New Roman" w:eastAsia="Batang" w:hAnsi="Times New Roman" w:cs="Times New Roman"/>
          <w:color w:val="000000" w:themeColor="text1"/>
        </w:rPr>
        <w:lastRenderedPageBreak/>
        <w:t xml:space="preserve">QoS and </w:t>
      </w:r>
      <w:proofErr w:type="spellStart"/>
      <w:r w:rsidRPr="002465C0">
        <w:rPr>
          <w:rStyle w:val="CharAttribute4"/>
          <w:rFonts w:ascii="Times New Roman" w:eastAsia="Batang" w:hAnsi="Times New Roman" w:cs="Times New Roman"/>
          <w:color w:val="000000" w:themeColor="text1"/>
        </w:rPr>
        <w:t>QoE</w:t>
      </w:r>
      <w:proofErr w:type="spellEnd"/>
      <w:r w:rsidRPr="002465C0">
        <w:rPr>
          <w:rStyle w:val="CharAttribute4"/>
          <w:rFonts w:ascii="Times New Roman" w:eastAsia="Batang" w:hAnsi="Times New Roman" w:cs="Times New Roman"/>
          <w:color w:val="000000" w:themeColor="text1"/>
        </w:rPr>
        <w:t xml:space="preserve"> testing across all GSM/WCDMA/EVDO/</w:t>
      </w:r>
      <w:proofErr w:type="spellStart"/>
      <w:r w:rsidRPr="002465C0">
        <w:rPr>
          <w:rStyle w:val="CharAttribute4"/>
          <w:rFonts w:ascii="Times New Roman" w:eastAsia="Batang" w:hAnsi="Times New Roman" w:cs="Times New Roman"/>
          <w:color w:val="000000" w:themeColor="text1"/>
        </w:rPr>
        <w:t>WiFi</w:t>
      </w:r>
      <w:proofErr w:type="spellEnd"/>
      <w:r w:rsidRPr="002465C0">
        <w:rPr>
          <w:rStyle w:val="CharAttribute4"/>
          <w:rFonts w:ascii="Times New Roman" w:eastAsia="Batang" w:hAnsi="Times New Roman" w:cs="Times New Roman"/>
          <w:color w:val="000000" w:themeColor="text1"/>
        </w:rPr>
        <w:t>/LTE technologies.</w:t>
      </w:r>
    </w:p>
    <w:p w14:paraId="1BE5C9F4" w14:textId="77777777" w:rsidR="00F00AF6" w:rsidRPr="002465C0" w:rsidRDefault="00F00AF6" w:rsidP="00C95042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rPr>
          <w:rStyle w:val="CharAttribute4"/>
          <w:rFonts w:ascii="Times New Roman" w:eastAsia="Batang" w:hAnsi="Times New Roman" w:cs="Times New Roman"/>
          <w:color w:val="000000" w:themeColor="text1"/>
        </w:rPr>
      </w:pPr>
      <w:r w:rsidRPr="002465C0">
        <w:rPr>
          <w:rStyle w:val="CharAttribute4"/>
          <w:rFonts w:ascii="Times New Roman" w:eastAsia="Batang" w:hAnsi="Times New Roman" w:cs="Times New Roman"/>
          <w:color w:val="000000" w:themeColor="text1"/>
        </w:rPr>
        <w:t>Measuring of network data throughput performance and voice quality (PESQ and POLQA) using X CAL-MOBILE</w:t>
      </w:r>
    </w:p>
    <w:p w14:paraId="5981491D" w14:textId="77777777" w:rsidR="00F00AF6" w:rsidRPr="00F00AF6" w:rsidRDefault="00F00AF6" w:rsidP="00F00A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0AF6">
        <w:rPr>
          <w:rFonts w:ascii="Times New Roman" w:eastAsia="Times New Roman" w:hAnsi="Times New Roman" w:cs="Times New Roman"/>
          <w:b/>
          <w:bCs/>
          <w:sz w:val="24"/>
          <w:szCs w:val="24"/>
        </w:rPr>
        <w:t>Drive Test Engineer</w:t>
      </w:r>
    </w:p>
    <w:p w14:paraId="4FDED592" w14:textId="17478370" w:rsidR="00F00AF6" w:rsidRPr="00F00AF6" w:rsidRDefault="00BF455F" w:rsidP="00F00A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03/10</w:t>
      </w:r>
      <w:r w:rsidR="00F00AF6" w:rsidRPr="00F00AF6">
        <w:rPr>
          <w:rFonts w:ascii="Times New Roman" w:eastAsia="Times New Roman" w:hAnsi="Times New Roman" w:cs="Times New Roman"/>
          <w:b/>
          <w:bCs/>
          <w:sz w:val="24"/>
          <w:szCs w:val="24"/>
        </w:rPr>
        <w:t>/20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</w:t>
      </w:r>
      <w:r w:rsidR="00CF2B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13</w:t>
      </w:r>
      <w:r w:rsidR="00F00AF6" w:rsidRPr="00F00AF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CF2B4B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="00E20B99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00AF6" w:rsidRPr="00F00AF6">
        <w:rPr>
          <w:rFonts w:ascii="Times New Roman" w:eastAsia="Times New Roman" w:hAnsi="Times New Roman" w:cs="Times New Roman"/>
          <w:b/>
          <w:bCs/>
          <w:sz w:val="24"/>
          <w:szCs w:val="24"/>
        </w:rPr>
        <w:t>/201</w:t>
      </w:r>
      <w:r w:rsidR="00AC7F26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32B41B6E" w14:textId="77777777" w:rsidR="00F00AF6" w:rsidRDefault="00AC7F26" w:rsidP="00F00A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Cradle Solutions</w:t>
      </w:r>
    </w:p>
    <w:p w14:paraId="428D1930" w14:textId="77777777" w:rsidR="00AC7F26" w:rsidRPr="00F00AF6" w:rsidRDefault="00AC7F26" w:rsidP="00F00A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Houston, Texas</w:t>
      </w:r>
    </w:p>
    <w:p w14:paraId="3A0C1231" w14:textId="77777777" w:rsidR="00F00AF6" w:rsidRPr="002465C0" w:rsidRDefault="00F00AF6" w:rsidP="00F00AF6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spacing w:after="0" w:line="240" w:lineRule="auto"/>
        <w:rPr>
          <w:rFonts w:ascii="Times New Roman" w:eastAsia="Arial"/>
          <w:color w:val="000000" w:themeColor="text1"/>
        </w:rPr>
      </w:pPr>
      <w:r w:rsidRPr="002465C0">
        <w:rPr>
          <w:rStyle w:val="CharAttribute9"/>
          <w:rFonts w:ascii="Times New Roman" w:eastAsia="Batang" w:hAnsi="Times New Roman" w:cs="Times New Roman"/>
          <w:color w:val="000000" w:themeColor="text1"/>
        </w:rPr>
        <w:t xml:space="preserve">Analyze drive test data on XCAL / TEMS investigation for network analysis, site verification, problem identifications and solutions and generate a report on drop calls, coverage intensity. </w:t>
      </w:r>
    </w:p>
    <w:p w14:paraId="7C22ADC6" w14:textId="77777777" w:rsidR="00F00AF6" w:rsidRPr="002465C0" w:rsidRDefault="00F00AF6" w:rsidP="00F00AF6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rPr>
          <w:rFonts w:ascii="Times New Roman" w:eastAsia="Arial"/>
          <w:color w:val="000000" w:themeColor="text1"/>
        </w:rPr>
      </w:pPr>
      <w:r w:rsidRPr="002465C0">
        <w:rPr>
          <w:rStyle w:val="CharAttribute9"/>
          <w:rFonts w:ascii="Times New Roman" w:eastAsia="Batang" w:hAnsi="Times New Roman" w:cs="Times New Roman"/>
          <w:color w:val="000000" w:themeColor="text1"/>
        </w:rPr>
        <w:t>Configure 3G, CDMA, LTE phones, to the right frequencies 800MHZ, 1900MHZ for a better coverage using QPST software.</w:t>
      </w:r>
    </w:p>
    <w:p w14:paraId="59718C2D" w14:textId="77777777" w:rsidR="00F00AF6" w:rsidRPr="002465C0" w:rsidRDefault="00F00AF6" w:rsidP="00F00AF6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rPr>
          <w:rFonts w:ascii="Times New Roman" w:eastAsia="Arial"/>
          <w:color w:val="000000" w:themeColor="text1"/>
        </w:rPr>
      </w:pPr>
      <w:r w:rsidRPr="002465C0">
        <w:rPr>
          <w:rStyle w:val="CharAttribute16"/>
          <w:rFonts w:ascii="Times New Roman" w:hAnsi="Times New Roman" w:cs="Times New Roman"/>
          <w:color w:val="000000" w:themeColor="text1"/>
        </w:rPr>
        <w:t>Handling optimization of new sites and handles problems like call drop, call fail interference, handover failure</w:t>
      </w:r>
      <w:r w:rsidRPr="002465C0">
        <w:rPr>
          <w:rStyle w:val="CharAttribute19"/>
          <w:rFonts w:ascii="Times New Roman" w:hAnsi="Times New Roman" w:cs="Times New Roman"/>
          <w:color w:val="000000" w:themeColor="text1"/>
          <w:sz w:val="22"/>
        </w:rPr>
        <w:t>.</w:t>
      </w:r>
    </w:p>
    <w:p w14:paraId="741B6EF0" w14:textId="77777777" w:rsidR="00F00AF6" w:rsidRPr="002465C0" w:rsidRDefault="00F00AF6" w:rsidP="00F00AF6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rPr>
          <w:rFonts w:ascii="Times New Roman" w:eastAsia="Arial"/>
          <w:color w:val="000000" w:themeColor="text1"/>
        </w:rPr>
      </w:pPr>
      <w:r w:rsidRPr="002465C0">
        <w:rPr>
          <w:rStyle w:val="CharAttribute4"/>
          <w:rFonts w:ascii="Times New Roman" w:eastAsia="Batang" w:hAnsi="Times New Roman" w:cs="Times New Roman"/>
          <w:color w:val="000000" w:themeColor="text1"/>
        </w:rPr>
        <w:t>Worked directly with RF Engineering Team for optimization of network and to analyze the data collected for EVDO Upload, download speed and ping time testing</w:t>
      </w:r>
      <w:r w:rsidRPr="002465C0">
        <w:rPr>
          <w:rStyle w:val="CharAttribute9"/>
          <w:rFonts w:ascii="Times New Roman" w:eastAsia="Batang" w:hAnsi="Times New Roman" w:cs="Times New Roman"/>
          <w:color w:val="000000" w:themeColor="text1"/>
        </w:rPr>
        <w:t>.</w:t>
      </w:r>
    </w:p>
    <w:p w14:paraId="5B7BF029" w14:textId="77777777" w:rsidR="00F00AF6" w:rsidRPr="002465C0" w:rsidRDefault="00F00AF6" w:rsidP="00F00AF6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rPr>
          <w:rFonts w:ascii="Times New Roman" w:eastAsia="Arial"/>
          <w:color w:val="000000" w:themeColor="text1"/>
        </w:rPr>
      </w:pPr>
      <w:r w:rsidRPr="002465C0">
        <w:rPr>
          <w:rStyle w:val="CharAttribute16"/>
          <w:rFonts w:ascii="Times New Roman" w:hAnsi="Times New Roman" w:cs="Times New Roman"/>
          <w:color w:val="000000" w:themeColor="text1"/>
        </w:rPr>
        <w:t xml:space="preserve">Handling customer complaints and related issues. </w:t>
      </w:r>
    </w:p>
    <w:p w14:paraId="3CB94237" w14:textId="77777777" w:rsidR="00F00AF6" w:rsidRPr="002465C0" w:rsidRDefault="00F00AF6" w:rsidP="00F00AF6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rPr>
          <w:rFonts w:ascii="Times New Roman" w:eastAsia="Arial"/>
          <w:color w:val="000000" w:themeColor="text1"/>
        </w:rPr>
      </w:pPr>
      <w:r w:rsidRPr="002465C0">
        <w:rPr>
          <w:rStyle w:val="CharAttribute16"/>
          <w:rFonts w:ascii="Times New Roman" w:hAnsi="Times New Roman" w:cs="Times New Roman"/>
          <w:color w:val="000000" w:themeColor="text1"/>
        </w:rPr>
        <w:t>Performing Clockwise and Counter-Clockwise drive to verify successful handovers between sectors within a site as well as sanity drive to verify handovers among many sites.</w:t>
      </w:r>
    </w:p>
    <w:p w14:paraId="2A2E1258" w14:textId="77777777" w:rsidR="00F00AF6" w:rsidRPr="002465C0" w:rsidRDefault="00F00AF6" w:rsidP="00F00AF6">
      <w:pPr>
        <w:pStyle w:val="ListParagraph1"/>
        <w:widowControl w:val="0"/>
        <w:numPr>
          <w:ilvl w:val="0"/>
          <w:numId w:val="8"/>
        </w:numPr>
        <w:wordWrap w:val="0"/>
        <w:autoSpaceDE w:val="0"/>
        <w:autoSpaceDN w:val="0"/>
        <w:spacing w:after="0" w:line="240" w:lineRule="auto"/>
        <w:rPr>
          <w:rFonts w:ascii="Times New Roman" w:eastAsia="Arial"/>
          <w:color w:val="000000" w:themeColor="text1"/>
        </w:rPr>
      </w:pPr>
      <w:r w:rsidRPr="002465C0">
        <w:rPr>
          <w:rStyle w:val="CharAttribute9"/>
          <w:rFonts w:ascii="Times New Roman" w:eastAsia="Batang" w:hAnsi="Times New Roman" w:cs="Times New Roman"/>
          <w:color w:val="000000" w:themeColor="text1"/>
        </w:rPr>
        <w:t>Conduct nationwide drive testing in major cities and highways using Microsoft Street and Trips.</w:t>
      </w:r>
    </w:p>
    <w:p w14:paraId="4482960E" w14:textId="77777777" w:rsidR="00F00AF6" w:rsidRPr="002465C0" w:rsidRDefault="00F00AF6" w:rsidP="00F00AF6">
      <w:pPr>
        <w:pStyle w:val="ListParagraph1"/>
        <w:widowControl w:val="0"/>
        <w:numPr>
          <w:ilvl w:val="0"/>
          <w:numId w:val="9"/>
        </w:numPr>
        <w:wordWrap w:val="0"/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465C0">
        <w:rPr>
          <w:rStyle w:val="CharAttribute9"/>
          <w:rFonts w:ascii="Times New Roman" w:eastAsia="Batang" w:hAnsi="Times New Roman" w:cs="Times New Roman"/>
          <w:color w:val="000000" w:themeColor="text1"/>
        </w:rPr>
        <w:t>Investigate drop calls and other network failures and resolved all issues.</w:t>
      </w:r>
    </w:p>
    <w:p w14:paraId="60C379FD" w14:textId="77777777" w:rsidR="00F00AF6" w:rsidRPr="002465C0" w:rsidRDefault="00F00AF6" w:rsidP="00F00AF6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Excellent experienced in using Microsoft Streets &amp; Trips tool for the navigation of site verification and Clusters drives routes. </w:t>
      </w:r>
    </w:p>
    <w:p w14:paraId="462BD61F" w14:textId="77777777" w:rsidR="00F00AF6" w:rsidRPr="002465C0" w:rsidRDefault="00F00AF6" w:rsidP="00F00AF6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Exhibit excellent troubleshooting skills whenever issues arise during the data collection drive. </w:t>
      </w:r>
    </w:p>
    <w:p w14:paraId="1AC23CBB" w14:textId="77777777" w:rsidR="00F00AF6" w:rsidRPr="002465C0" w:rsidRDefault="00F00AF6" w:rsidP="00F00AF6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Performing CW and CCW drive round the site to check for swap sectors and successful handovers between sectors within a site.</w:t>
      </w:r>
    </w:p>
    <w:p w14:paraId="28A080C4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Tested drives according to previously developed route for tests locations per client requirements.</w:t>
      </w:r>
    </w:p>
    <w:p w14:paraId="3078A6D6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Developed test procedures in coordination with vendors and customers.</w:t>
      </w:r>
    </w:p>
    <w:p w14:paraId="1FA52C19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Conducted equipment field tests and test log preparation.</w:t>
      </w:r>
    </w:p>
    <w:p w14:paraId="1E997215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Assisted in cell selection process and signal strength analysis.</w:t>
      </w:r>
    </w:p>
    <w:p w14:paraId="7FBA4F8A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Resolved drop calls and all other network failures.</w:t>
      </w:r>
    </w:p>
    <w:p w14:paraId="298A5F04" w14:textId="77777777" w:rsidR="00F00AF6" w:rsidRPr="002465C0" w:rsidRDefault="00F00AF6" w:rsidP="00C95042">
      <w:pPr>
        <w:pStyle w:val="NoSpacing1"/>
        <w:numPr>
          <w:ilvl w:val="0"/>
          <w:numId w:val="10"/>
        </w:numPr>
        <w:rPr>
          <w:rFonts w:ascii="Times New Roman" w:hAnsi="Times New Roman" w:cs="Times New Roman"/>
        </w:rPr>
      </w:pPr>
      <w:r w:rsidRPr="002465C0">
        <w:rPr>
          <w:rFonts w:ascii="Times New Roman" w:hAnsi="Times New Roman" w:cs="Times New Roman"/>
        </w:rPr>
        <w:t>Generated quality evaluation reports based on regular data analysis.</w:t>
      </w:r>
    </w:p>
    <w:p w14:paraId="3C6BD5EC" w14:textId="77777777" w:rsidR="00C95042" w:rsidRPr="002465C0" w:rsidRDefault="00C95042" w:rsidP="00F00AF6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color w:val="006699"/>
        </w:rPr>
      </w:pPr>
    </w:p>
    <w:p w14:paraId="0FFAA4CA" w14:textId="77777777" w:rsidR="00C95042" w:rsidRDefault="00C95042" w:rsidP="00F00AF6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color w:val="006699"/>
          <w:sz w:val="21"/>
          <w:szCs w:val="21"/>
        </w:rPr>
      </w:pPr>
    </w:p>
    <w:p w14:paraId="1D909BFF" w14:textId="77777777" w:rsidR="00F00AF6" w:rsidRPr="00E20B99" w:rsidRDefault="00C95042" w:rsidP="00C95042">
      <w:pPr>
        <w:shd w:val="clear" w:color="auto" w:fill="FDFDFD"/>
        <w:spacing w:after="0" w:line="240" w:lineRule="auto"/>
        <w:ind w:left="2880" w:firstLine="720"/>
        <w:rPr>
          <w:rFonts w:ascii="Times New Roman" w:eastAsia="Times New Roman" w:hAnsi="Times New Roman" w:cs="Times New Roman"/>
          <w:b/>
          <w:color w:val="000000" w:themeColor="text1"/>
        </w:rPr>
      </w:pPr>
      <w:r w:rsidRPr="00E20B99">
        <w:rPr>
          <w:rFonts w:ascii="Times New Roman" w:eastAsia="Times New Roman" w:hAnsi="Times New Roman" w:cs="Times New Roman"/>
          <w:b/>
          <w:color w:val="000000" w:themeColor="text1"/>
        </w:rPr>
        <w:t>EDUCATION</w:t>
      </w:r>
    </w:p>
    <w:p w14:paraId="4FBD4B78" w14:textId="64C09356" w:rsidR="00F00AF6" w:rsidRPr="002465C0" w:rsidRDefault="00F00AF6" w:rsidP="00F00AF6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</w:rPr>
      </w:pPr>
      <w:r w:rsidRPr="002465C0">
        <w:rPr>
          <w:rFonts w:ascii="Times New Roman" w:eastAsia="Times New Roman" w:hAnsi="Times New Roman" w:cs="Times New Roman"/>
          <w:b/>
          <w:bCs/>
          <w:color w:val="333333"/>
        </w:rPr>
        <w:t xml:space="preserve">Bachelor’s Degree – </w:t>
      </w:r>
      <w:r w:rsidR="00905930">
        <w:rPr>
          <w:rFonts w:ascii="Times New Roman" w:eastAsia="Times New Roman" w:hAnsi="Times New Roman" w:cs="Times New Roman"/>
          <w:b/>
          <w:bCs/>
          <w:color w:val="333333"/>
        </w:rPr>
        <w:t>Computer Science</w:t>
      </w:r>
    </w:p>
    <w:p w14:paraId="2C051F86" w14:textId="60577E85" w:rsidR="00E20B99" w:rsidRPr="002465C0" w:rsidRDefault="00770836" w:rsidP="00E20B99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color w:val="333333"/>
        </w:rPr>
        <w:t>Fort Hays State University, Fort Hays, KS</w:t>
      </w:r>
    </w:p>
    <w:p w14:paraId="5B9724DB" w14:textId="77777777" w:rsidR="00E20B99" w:rsidRPr="002465C0" w:rsidRDefault="00E20B99" w:rsidP="00E20B99">
      <w:pPr>
        <w:shd w:val="clear" w:color="auto" w:fill="FDFDFD"/>
        <w:spacing w:after="0" w:line="240" w:lineRule="auto"/>
        <w:rPr>
          <w:rFonts w:ascii="Times New Roman" w:hAnsi="Times New Roman" w:cs="Times New Roman"/>
          <w:b/>
        </w:rPr>
      </w:pPr>
      <w:r w:rsidRPr="002465C0">
        <w:rPr>
          <w:rFonts w:ascii="Times New Roman" w:hAnsi="Times New Roman" w:cs="Times New Roman"/>
          <w:b/>
        </w:rPr>
        <w:t>Associate in Information Technology</w:t>
      </w:r>
    </w:p>
    <w:p w14:paraId="506DC2D8" w14:textId="77777777" w:rsidR="00E20B99" w:rsidRPr="002465C0" w:rsidRDefault="00E20B99" w:rsidP="00E20B99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2465C0">
        <w:rPr>
          <w:rFonts w:ascii="Times New Roman" w:hAnsi="Times New Roman" w:cs="Times New Roman"/>
        </w:rPr>
        <w:t xml:space="preserve">Houston Community College, Houston Texas </w:t>
      </w:r>
    </w:p>
    <w:p w14:paraId="1DD8B7C8" w14:textId="77777777" w:rsidR="00E20B99" w:rsidRPr="00F00AF6" w:rsidRDefault="00E20B99" w:rsidP="00F00AF6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</w:rPr>
      </w:pPr>
    </w:p>
    <w:p w14:paraId="01BDFC7B" w14:textId="77777777" w:rsidR="00DB4550" w:rsidRPr="00DB4550" w:rsidRDefault="00DB4550" w:rsidP="00DB455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B4550">
        <w:rPr>
          <w:rFonts w:ascii="Times New Roman" w:hAnsi="Times New Roman" w:cs="Times New Roman"/>
          <w:b/>
          <w:sz w:val="24"/>
          <w:szCs w:val="24"/>
          <w:u w:val="single"/>
        </w:rPr>
        <w:t xml:space="preserve">TECHNICAL SKILLS </w:t>
      </w:r>
    </w:p>
    <w:p w14:paraId="708BBC8B" w14:textId="77777777" w:rsidR="00DB4550" w:rsidRPr="00D82DCE" w:rsidRDefault="00DB4550" w:rsidP="00DB455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E6D123" w14:textId="77777777" w:rsidR="00127C6B" w:rsidRDefault="00DB4550" w:rsidP="00DB455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DB4550">
        <w:rPr>
          <w:rFonts w:ascii="Times New Roman" w:hAnsi="Times New Roman" w:cs="Times New Roman"/>
        </w:rPr>
        <w:t xml:space="preserve">Operating System                     </w:t>
      </w:r>
    </w:p>
    <w:p w14:paraId="3BCD13BD" w14:textId="79F80BBA" w:rsidR="00DB4550" w:rsidRPr="00DB4550" w:rsidRDefault="00DB4550" w:rsidP="00DB455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DB4550">
        <w:rPr>
          <w:rFonts w:ascii="Times New Roman" w:hAnsi="Times New Roman" w:cs="Times New Roman"/>
        </w:rPr>
        <w:t>Windows 98-XP till latest windows</w:t>
      </w:r>
    </w:p>
    <w:p w14:paraId="457B1227" w14:textId="6F022B3D" w:rsidR="00DB4550" w:rsidRPr="00DB4550" w:rsidRDefault="00DB4550" w:rsidP="00DB455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DB4550">
        <w:rPr>
          <w:rFonts w:ascii="Times New Roman" w:hAnsi="Times New Roman" w:cs="Times New Roman"/>
        </w:rPr>
        <w:t>Hardwar</w:t>
      </w:r>
      <w:r w:rsidR="00127C6B">
        <w:rPr>
          <w:rFonts w:ascii="Times New Roman" w:hAnsi="Times New Roman" w:cs="Times New Roman"/>
        </w:rPr>
        <w:t xml:space="preserve">e </w:t>
      </w:r>
      <w:bookmarkStart w:id="0" w:name="_GoBack"/>
      <w:bookmarkEnd w:id="0"/>
      <w:r w:rsidRPr="00DB4550">
        <w:rPr>
          <w:rFonts w:ascii="Times New Roman" w:hAnsi="Times New Roman" w:cs="Times New Roman"/>
        </w:rPr>
        <w:t>PC assembly, switches, routers and other test equipment’s</w:t>
      </w:r>
    </w:p>
    <w:p w14:paraId="1D742981" w14:textId="7EE785CD" w:rsidR="00DB4550" w:rsidRPr="00DD1704" w:rsidRDefault="00DB4550" w:rsidP="00DB455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DB4550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E911 (4 years), GIS (4 years), MapInfo (4 years), MS Office (Less than 1 year), scanner (4 years), Windcatcher (2 years), </w:t>
      </w:r>
      <w:proofErr w:type="spellStart"/>
      <w:r w:rsidRPr="00DB4550">
        <w:rPr>
          <w:rFonts w:ascii="Times New Roman" w:hAnsi="Times New Roman" w:cs="Times New Roman"/>
          <w:color w:val="000000"/>
          <w:shd w:val="clear" w:color="auto" w:fill="FFFFFF"/>
        </w:rPr>
        <w:t>Actix</w:t>
      </w:r>
      <w:proofErr w:type="spellEnd"/>
      <w:r w:rsidRPr="00DB4550">
        <w:rPr>
          <w:rFonts w:ascii="Times New Roman" w:hAnsi="Times New Roman" w:cs="Times New Roman"/>
          <w:color w:val="000000"/>
          <w:shd w:val="clear" w:color="auto" w:fill="FFFFFF"/>
        </w:rPr>
        <w:t> (4 years), TEMS (4 years), XCAL (4 years), Atoll (2 years), Visio (3 years)</w:t>
      </w:r>
    </w:p>
    <w:p w14:paraId="1304FCF1" w14:textId="7F2005ED" w:rsidR="00DD1704" w:rsidRDefault="00040EF2" w:rsidP="00DB455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RF Safety Awareness</w:t>
      </w:r>
    </w:p>
    <w:p w14:paraId="0A90492A" w14:textId="1DE25767" w:rsidR="00040EF2" w:rsidRPr="00DB4550" w:rsidRDefault="00040EF2" w:rsidP="00DB455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OSHA Certified</w:t>
      </w:r>
    </w:p>
    <w:p w14:paraId="0C68EA58" w14:textId="77777777" w:rsidR="00DB4550" w:rsidRPr="00DB4550" w:rsidRDefault="00DB4550" w:rsidP="00DB4550">
      <w:pPr>
        <w:spacing w:after="0" w:line="240" w:lineRule="auto"/>
        <w:rPr>
          <w:rFonts w:ascii="Times New Roman" w:hAnsi="Times New Roman" w:cs="Times New Roman"/>
          <w:b/>
        </w:rPr>
      </w:pPr>
    </w:p>
    <w:p w14:paraId="36127D31" w14:textId="7E599E3C" w:rsidR="00DB4550" w:rsidRPr="00DB4550" w:rsidRDefault="00DB4550" w:rsidP="00DB455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B4550">
        <w:rPr>
          <w:rFonts w:ascii="Times New Roman" w:hAnsi="Times New Roman" w:cs="Times New Roman"/>
          <w:b/>
          <w:sz w:val="24"/>
          <w:szCs w:val="24"/>
          <w:u w:val="single"/>
        </w:rPr>
        <w:t>PERSONAL SKILLS</w:t>
      </w:r>
    </w:p>
    <w:p w14:paraId="1758958F" w14:textId="77777777" w:rsidR="00DB4550" w:rsidRPr="00D82DCE" w:rsidRDefault="00DB4550" w:rsidP="00DB4550">
      <w:pPr>
        <w:spacing w:after="0" w:line="240" w:lineRule="auto"/>
        <w:ind w:left="450" w:hanging="450"/>
        <w:rPr>
          <w:rFonts w:ascii="Times New Roman" w:hAnsi="Times New Roman" w:cs="Times New Roman"/>
          <w:sz w:val="24"/>
          <w:szCs w:val="24"/>
          <w:u w:val="single"/>
        </w:rPr>
      </w:pPr>
    </w:p>
    <w:p w14:paraId="4F18510B" w14:textId="72E9E68A" w:rsidR="00DB4550" w:rsidRPr="00DB4550" w:rsidRDefault="00DB4550" w:rsidP="00DB4550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DB4550">
        <w:rPr>
          <w:rFonts w:ascii="Times New Roman" w:hAnsi="Times New Roman" w:cs="Times New Roman"/>
        </w:rPr>
        <w:t>Highly disciplined</w:t>
      </w:r>
    </w:p>
    <w:p w14:paraId="3C6E4E30" w14:textId="77777777" w:rsidR="00DB4550" w:rsidRPr="00DB4550" w:rsidRDefault="00DB4550" w:rsidP="00DB4550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DB4550">
        <w:rPr>
          <w:rFonts w:ascii="Times New Roman" w:hAnsi="Times New Roman" w:cs="Times New Roman"/>
        </w:rPr>
        <w:t>Good written and communication skills</w:t>
      </w:r>
    </w:p>
    <w:p w14:paraId="6EBA6CF6" w14:textId="77777777" w:rsidR="00DB4550" w:rsidRPr="00DB4550" w:rsidRDefault="00DB4550" w:rsidP="00DB4550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DB4550">
        <w:rPr>
          <w:rFonts w:ascii="Times New Roman" w:hAnsi="Times New Roman" w:cs="Times New Roman"/>
        </w:rPr>
        <w:t>Excellent interpersonal relations</w:t>
      </w:r>
    </w:p>
    <w:p w14:paraId="00F31E4B" w14:textId="77777777" w:rsidR="00DB4550" w:rsidRPr="00DB4550" w:rsidRDefault="00DB4550" w:rsidP="00DB4550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DB4550">
        <w:rPr>
          <w:rFonts w:ascii="Times New Roman" w:hAnsi="Times New Roman" w:cs="Times New Roman"/>
        </w:rPr>
        <w:t>Good team lead and team player</w:t>
      </w:r>
    </w:p>
    <w:p w14:paraId="09DDDFB8" w14:textId="77777777" w:rsidR="00DB4550" w:rsidRPr="00DB4550" w:rsidRDefault="00DB4550" w:rsidP="00DB4550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DB4550">
        <w:rPr>
          <w:rFonts w:ascii="Times New Roman" w:hAnsi="Times New Roman" w:cs="Times New Roman"/>
        </w:rPr>
        <w:t>Very analytical and strategic in planning</w:t>
      </w:r>
    </w:p>
    <w:p w14:paraId="1FDC395D" w14:textId="77777777" w:rsidR="00DB4550" w:rsidRPr="00DB4550" w:rsidRDefault="00DB4550" w:rsidP="00DB4550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DB4550">
        <w:rPr>
          <w:rFonts w:ascii="Times New Roman" w:hAnsi="Times New Roman" w:cs="Times New Roman"/>
        </w:rPr>
        <w:t>Highly motivated and result driven</w:t>
      </w:r>
    </w:p>
    <w:p w14:paraId="5E916782" w14:textId="77777777" w:rsidR="00DB4550" w:rsidRPr="00DB4550" w:rsidRDefault="00DB4550" w:rsidP="00DB4550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DB4550">
        <w:rPr>
          <w:rFonts w:ascii="Times New Roman" w:hAnsi="Times New Roman" w:cs="Times New Roman"/>
        </w:rPr>
        <w:t>Very committed to work and drive to get better</w:t>
      </w:r>
    </w:p>
    <w:p w14:paraId="0B3CC9B3" w14:textId="77777777" w:rsidR="00DB4550" w:rsidRPr="00DB4550" w:rsidRDefault="00DB4550" w:rsidP="00DB4550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DB4550">
        <w:rPr>
          <w:rFonts w:ascii="Times New Roman" w:hAnsi="Times New Roman" w:cs="Times New Roman"/>
        </w:rPr>
        <w:t>Highly conscious about cost and deadlines.</w:t>
      </w:r>
    </w:p>
    <w:p w14:paraId="1E0F28EF" w14:textId="77777777" w:rsidR="0058522F" w:rsidRDefault="0058522F"/>
    <w:sectPr w:rsidR="0058522F" w:rsidSect="00A33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lvl w:ilvl="0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</w:abstractNum>
  <w:abstractNum w:abstractNumId="1" w15:restartNumberingAfterBreak="0">
    <w:nsid w:val="00000003"/>
    <w:multiLevelType w:val="multilevel"/>
    <w:tmpl w:val="00000003"/>
    <w:lvl w:ilvl="0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</w:abstractNum>
  <w:abstractNum w:abstractNumId="2" w15:restartNumberingAfterBreak="0">
    <w:nsid w:val="00000007"/>
    <w:multiLevelType w:val="multilevel"/>
    <w:tmpl w:val="00000007"/>
    <w:lvl w:ilvl="0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</w:abstractNum>
  <w:abstractNum w:abstractNumId="3" w15:restartNumberingAfterBreak="0">
    <w:nsid w:val="00000008"/>
    <w:multiLevelType w:val="multilevel"/>
    <w:tmpl w:val="00000008"/>
    <w:lvl w:ilvl="0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</w:abstractNum>
  <w:abstractNum w:abstractNumId="4" w15:restartNumberingAfterBreak="0">
    <w:nsid w:val="00000009"/>
    <w:multiLevelType w:val="multilevel"/>
    <w:tmpl w:val="00000009"/>
    <w:lvl w:ilvl="0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cs="Times New Roman" w:hint="default"/>
        <w:b w:val="0"/>
        <w:color w:val="000000"/>
        <w:sz w:val="22"/>
        <w:szCs w:val="22"/>
      </w:rPr>
    </w:lvl>
  </w:abstractNum>
  <w:abstractNum w:abstractNumId="5" w15:restartNumberingAfterBreak="0">
    <w:nsid w:val="031A2079"/>
    <w:multiLevelType w:val="multilevel"/>
    <w:tmpl w:val="031A207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E93962"/>
    <w:multiLevelType w:val="hybridMultilevel"/>
    <w:tmpl w:val="173A5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A1A75"/>
    <w:multiLevelType w:val="hybridMultilevel"/>
    <w:tmpl w:val="4F8C11CE"/>
    <w:lvl w:ilvl="0" w:tplc="3E0A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416C1"/>
    <w:multiLevelType w:val="hybridMultilevel"/>
    <w:tmpl w:val="61D0E1B6"/>
    <w:lvl w:ilvl="0" w:tplc="3E0A6D82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9" w15:restartNumberingAfterBreak="0">
    <w:nsid w:val="26F65DD0"/>
    <w:multiLevelType w:val="hybridMultilevel"/>
    <w:tmpl w:val="00B43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ED0177"/>
    <w:multiLevelType w:val="multilevel"/>
    <w:tmpl w:val="AD8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96EF7"/>
    <w:multiLevelType w:val="hybridMultilevel"/>
    <w:tmpl w:val="A1468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6663D0"/>
    <w:multiLevelType w:val="multilevel"/>
    <w:tmpl w:val="526663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67F9D"/>
    <w:multiLevelType w:val="multilevel"/>
    <w:tmpl w:val="DE5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F2694"/>
    <w:multiLevelType w:val="hybridMultilevel"/>
    <w:tmpl w:val="8D9AAE1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7BDA1AA0"/>
    <w:multiLevelType w:val="multilevel"/>
    <w:tmpl w:val="382E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2666B"/>
    <w:multiLevelType w:val="multilevel"/>
    <w:tmpl w:val="D7C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10"/>
  </w:num>
  <w:num w:numId="4">
    <w:abstractNumId w:val="12"/>
  </w:num>
  <w:num w:numId="5">
    <w:abstractNumId w:val="2"/>
  </w:num>
  <w:num w:numId="6">
    <w:abstractNumId w:val="3"/>
  </w:num>
  <w:num w:numId="7">
    <w:abstractNumId w:val="4"/>
  </w:num>
  <w:num w:numId="8">
    <w:abstractNumId w:val="0"/>
  </w:num>
  <w:num w:numId="9">
    <w:abstractNumId w:val="1"/>
  </w:num>
  <w:num w:numId="10">
    <w:abstractNumId w:val="5"/>
  </w:num>
  <w:num w:numId="11">
    <w:abstractNumId w:val="8"/>
  </w:num>
  <w:num w:numId="12">
    <w:abstractNumId w:val="9"/>
  </w:num>
  <w:num w:numId="13">
    <w:abstractNumId w:val="7"/>
  </w:num>
  <w:num w:numId="14">
    <w:abstractNumId w:val="6"/>
  </w:num>
  <w:num w:numId="15">
    <w:abstractNumId w:val="15"/>
  </w:num>
  <w:num w:numId="16">
    <w:abstractNumId w:val="1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AF6"/>
    <w:rsid w:val="00040EF2"/>
    <w:rsid w:val="000B7810"/>
    <w:rsid w:val="00117CCD"/>
    <w:rsid w:val="00127C6B"/>
    <w:rsid w:val="0018550A"/>
    <w:rsid w:val="0022551E"/>
    <w:rsid w:val="002465C0"/>
    <w:rsid w:val="00274D87"/>
    <w:rsid w:val="00291AAA"/>
    <w:rsid w:val="002A2D75"/>
    <w:rsid w:val="002C2F67"/>
    <w:rsid w:val="0035143D"/>
    <w:rsid w:val="00392B9D"/>
    <w:rsid w:val="003E1EBE"/>
    <w:rsid w:val="003F2841"/>
    <w:rsid w:val="0041105F"/>
    <w:rsid w:val="004A1A13"/>
    <w:rsid w:val="004B4907"/>
    <w:rsid w:val="005101B8"/>
    <w:rsid w:val="0058522F"/>
    <w:rsid w:val="00622CB5"/>
    <w:rsid w:val="0064456B"/>
    <w:rsid w:val="006B727B"/>
    <w:rsid w:val="006F2500"/>
    <w:rsid w:val="007114A2"/>
    <w:rsid w:val="00770836"/>
    <w:rsid w:val="0078362C"/>
    <w:rsid w:val="00784A92"/>
    <w:rsid w:val="00786D58"/>
    <w:rsid w:val="00796983"/>
    <w:rsid w:val="007D46FA"/>
    <w:rsid w:val="00835896"/>
    <w:rsid w:val="0085449E"/>
    <w:rsid w:val="00875835"/>
    <w:rsid w:val="00905930"/>
    <w:rsid w:val="00A33B9F"/>
    <w:rsid w:val="00AC687B"/>
    <w:rsid w:val="00AC7F26"/>
    <w:rsid w:val="00BA1D0F"/>
    <w:rsid w:val="00BF455F"/>
    <w:rsid w:val="00C95042"/>
    <w:rsid w:val="00CF2B4B"/>
    <w:rsid w:val="00D77C22"/>
    <w:rsid w:val="00DB4550"/>
    <w:rsid w:val="00DC0781"/>
    <w:rsid w:val="00DD1704"/>
    <w:rsid w:val="00E20B99"/>
    <w:rsid w:val="00E61EF9"/>
    <w:rsid w:val="00F00AF6"/>
    <w:rsid w:val="00F206DA"/>
    <w:rsid w:val="00F42C04"/>
    <w:rsid w:val="00F4586A"/>
    <w:rsid w:val="00F66BDE"/>
    <w:rsid w:val="00FC4A9A"/>
    <w:rsid w:val="00FE38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49C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3B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0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F00AF6"/>
    <w:pPr>
      <w:spacing w:after="200" w:line="276" w:lineRule="auto"/>
      <w:ind w:left="720"/>
      <w:contextualSpacing/>
    </w:pPr>
  </w:style>
  <w:style w:type="paragraph" w:customStyle="1" w:styleId="ParaAttribute6">
    <w:name w:val="ParaAttribute6"/>
    <w:qFormat/>
    <w:rsid w:val="00F00AF6"/>
    <w:pPr>
      <w:wordWrap w:val="0"/>
      <w:spacing w:after="0" w:line="240" w:lineRule="auto"/>
      <w:ind w:left="720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4">
    <w:name w:val="CharAttribute4"/>
    <w:qFormat/>
    <w:rsid w:val="00F00AF6"/>
    <w:rPr>
      <w:rFonts w:ascii="Arial" w:eastAsia="Times New Roman" w:hAnsi="Arial" w:cs="Arial" w:hint="default"/>
      <w:sz w:val="22"/>
    </w:rPr>
  </w:style>
  <w:style w:type="character" w:customStyle="1" w:styleId="CharAttribute9">
    <w:name w:val="CharAttribute9"/>
    <w:qFormat/>
    <w:rsid w:val="00F00AF6"/>
    <w:rPr>
      <w:rFonts w:ascii="Arial" w:eastAsia="Arial" w:hAnsi="Arial" w:cs="Arial" w:hint="default"/>
      <w:sz w:val="22"/>
    </w:rPr>
  </w:style>
  <w:style w:type="character" w:customStyle="1" w:styleId="CharAttribute16">
    <w:name w:val="CharAttribute16"/>
    <w:qFormat/>
    <w:rsid w:val="00F00AF6"/>
    <w:rPr>
      <w:rFonts w:ascii="Arial" w:eastAsia="Arial" w:hAnsi="Arial" w:cs="Arial" w:hint="default"/>
      <w:sz w:val="22"/>
      <w:shd w:val="clear" w:color="auto" w:fill="FFFFFF"/>
    </w:rPr>
  </w:style>
  <w:style w:type="character" w:customStyle="1" w:styleId="CharAttribute19">
    <w:name w:val="CharAttribute19"/>
    <w:rsid w:val="00F00AF6"/>
    <w:rPr>
      <w:rFonts w:ascii="Arial" w:eastAsia="Arial" w:hAnsi="Arial" w:cs="Arial" w:hint="default"/>
      <w:sz w:val="24"/>
      <w:shd w:val="clear" w:color="auto" w:fill="FFFFFF"/>
    </w:rPr>
  </w:style>
  <w:style w:type="paragraph" w:customStyle="1" w:styleId="NoSpacing1">
    <w:name w:val="No Spacing1"/>
    <w:uiPriority w:val="1"/>
    <w:qFormat/>
    <w:rsid w:val="00F00AF6"/>
    <w:pPr>
      <w:spacing w:after="0" w:line="240" w:lineRule="auto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99"/>
    <w:qFormat/>
    <w:rsid w:val="003E1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6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36253">
          <w:marLeft w:val="0"/>
          <w:marRight w:val="0"/>
          <w:marTop w:val="225"/>
          <w:marBottom w:val="0"/>
          <w:divBdr>
            <w:top w:val="single" w:sz="36" w:space="0" w:color="006699"/>
            <w:left w:val="none" w:sz="0" w:space="0" w:color="auto"/>
            <w:bottom w:val="single" w:sz="6" w:space="11" w:color="DDDCE2"/>
            <w:right w:val="none" w:sz="0" w:space="0" w:color="auto"/>
          </w:divBdr>
        </w:div>
        <w:div w:id="20061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</w:div>
        <w:div w:id="37015310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18361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169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6681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6536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11516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3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13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36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3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64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33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53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12429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3432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0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0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2408</TotalTime>
  <Pages>3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 365</dc:creator>
  <cp:lastModifiedBy>Sheun Badmus</cp:lastModifiedBy>
  <cp:revision>11</cp:revision>
  <dcterms:created xsi:type="dcterms:W3CDTF">2018-09-26T14:56:00Z</dcterms:created>
  <dcterms:modified xsi:type="dcterms:W3CDTF">2019-02-19T21:25:00Z</dcterms:modified>
</cp:coreProperties>
</file>